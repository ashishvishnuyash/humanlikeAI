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5DFB" w:rsidRDefault="00F54D10">
      <w:pPr>
        <w:spacing w:before="53" w:line="340" w:lineRule="exact"/>
        <w:ind w:left="10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position w:val="-1"/>
          <w:sz w:val="32"/>
          <w:szCs w:val="32"/>
        </w:rPr>
        <w:t>E</w:t>
      </w:r>
      <w:r>
        <w:rPr>
          <w:rFonts w:ascii="Arial" w:eastAsia="Arial" w:hAnsi="Arial" w:cs="Arial"/>
          <w:b/>
          <w:w w:val="99"/>
          <w:position w:val="-1"/>
          <w:sz w:val="26"/>
          <w:szCs w:val="26"/>
        </w:rPr>
        <w:t>MOT</w:t>
      </w:r>
      <w:r w:rsidR="009550CF">
        <w:rPr>
          <w:rFonts w:ascii="Arial" w:eastAsia="Arial" w:hAnsi="Arial" w:cs="Arial"/>
          <w:b/>
          <w:w w:val="99"/>
          <w:position w:val="-1"/>
          <w:sz w:val="26"/>
          <w:szCs w:val="26"/>
        </w:rPr>
        <w:t>IONAL INTELLIGENCE SCALE</w:t>
      </w:r>
    </w:p>
    <w:p w:rsidR="001A5DFB" w:rsidRDefault="001A5DFB">
      <w:pPr>
        <w:spacing w:before="8" w:line="220" w:lineRule="exact"/>
        <w:rPr>
          <w:sz w:val="22"/>
          <w:szCs w:val="22"/>
        </w:rPr>
      </w:pPr>
    </w:p>
    <w:p w:rsidR="001A5DFB" w:rsidRPr="00F54D10" w:rsidRDefault="00F54D10" w:rsidP="00F54D10">
      <w:pPr>
        <w:pStyle w:val="ListParagraph"/>
        <w:numPr>
          <w:ilvl w:val="0"/>
          <w:numId w:val="2"/>
        </w:numPr>
        <w:spacing w:before="24" w:line="260" w:lineRule="exact"/>
        <w:rPr>
          <w:rFonts w:ascii="Cambria" w:eastAsia="Cambria" w:hAnsi="Cambria" w:cs="Cambria"/>
          <w:position w:val="-1"/>
          <w:sz w:val="24"/>
          <w:szCs w:val="24"/>
        </w:rPr>
      </w:pPr>
      <w:r w:rsidRPr="00F54D10">
        <w:rPr>
          <w:rFonts w:ascii="Cambria" w:eastAsia="Cambria" w:hAnsi="Cambria" w:cs="Cambria"/>
          <w:position w:val="-1"/>
          <w:sz w:val="24"/>
          <w:szCs w:val="24"/>
        </w:rPr>
        <w:t>Rate each question below on a scale of 1-5.</w:t>
      </w:r>
    </w:p>
    <w:p w:rsidR="00F54D10" w:rsidRDefault="00F54D10">
      <w:pPr>
        <w:spacing w:before="24" w:line="260" w:lineRule="exact"/>
        <w:ind w:left="544"/>
        <w:rPr>
          <w:rFonts w:ascii="Cambria" w:eastAsia="Cambria" w:hAnsi="Cambria" w:cs="Cambria"/>
          <w:sz w:val="24"/>
          <w:szCs w:val="24"/>
        </w:rPr>
      </w:pPr>
    </w:p>
    <w:p w:rsidR="00B01179" w:rsidRDefault="00B01179">
      <w:pPr>
        <w:spacing w:before="24" w:line="260" w:lineRule="exact"/>
        <w:ind w:left="544"/>
        <w:rPr>
          <w:rFonts w:ascii="Cambria" w:eastAsia="Cambria" w:hAnsi="Cambria" w:cs="Cambria"/>
          <w:sz w:val="24"/>
          <w:szCs w:val="24"/>
        </w:rPr>
        <w:sectPr w:rsidR="00B01179">
          <w:pgSz w:w="12240" w:h="15840"/>
          <w:pgMar w:top="1380" w:right="1340" w:bottom="280" w:left="1340" w:header="720" w:footer="720" w:gutter="0"/>
          <w:cols w:space="720"/>
        </w:sectPr>
      </w:pPr>
    </w:p>
    <w:p w:rsidR="001A5DFB" w:rsidRDefault="00F54D10">
      <w:pPr>
        <w:tabs>
          <w:tab w:val="left" w:pos="1900"/>
        </w:tabs>
        <w:spacing w:before="8"/>
        <w:ind w:left="340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never             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ab/>
      </w:r>
    </w:p>
    <w:p w:rsidR="001A5DFB" w:rsidRDefault="001A5DFB">
      <w:pPr>
        <w:spacing w:before="4" w:line="160" w:lineRule="exact"/>
        <w:rPr>
          <w:sz w:val="16"/>
          <w:szCs w:val="16"/>
        </w:rPr>
      </w:pPr>
    </w:p>
    <w:p w:rsidR="001A5DFB" w:rsidRDefault="00F54D10">
      <w:pPr>
        <w:ind w:left="54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99"/>
        </w:rPr>
        <w:t>2</w:t>
      </w:r>
    </w:p>
    <w:p w:rsidR="001A5DFB" w:rsidRDefault="00F54D10">
      <w:pPr>
        <w:tabs>
          <w:tab w:val="left" w:pos="1900"/>
        </w:tabs>
        <w:spacing w:before="34"/>
        <w:ind w:left="336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rarely             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ab/>
      </w:r>
    </w:p>
    <w:p w:rsidR="001A5DFB" w:rsidRDefault="001A5DFB">
      <w:pPr>
        <w:spacing w:before="4" w:line="160" w:lineRule="exact"/>
        <w:rPr>
          <w:sz w:val="16"/>
          <w:szCs w:val="16"/>
        </w:rPr>
      </w:pPr>
    </w:p>
    <w:p w:rsidR="001A5DFB" w:rsidRDefault="00F54D10">
      <w:pPr>
        <w:ind w:left="54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99"/>
        </w:rPr>
        <w:t>3</w:t>
      </w:r>
    </w:p>
    <w:p w:rsidR="001A5DFB" w:rsidRDefault="00F54D10">
      <w:pPr>
        <w:tabs>
          <w:tab w:val="left" w:pos="1900"/>
        </w:tabs>
        <w:spacing w:before="34"/>
        <w:ind w:left="105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sometimes        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ab/>
      </w:r>
    </w:p>
    <w:p w:rsidR="001A5DFB" w:rsidRDefault="001A5DFB">
      <w:pPr>
        <w:spacing w:before="1" w:line="160" w:lineRule="exact"/>
        <w:rPr>
          <w:sz w:val="16"/>
          <w:szCs w:val="16"/>
        </w:rPr>
      </w:pPr>
    </w:p>
    <w:p w:rsidR="001A5DFB" w:rsidRDefault="00F54D10">
      <w:pPr>
        <w:spacing w:line="160" w:lineRule="exact"/>
        <w:ind w:left="54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99"/>
          <w:position w:val="-5"/>
        </w:rPr>
        <w:t>4</w:t>
      </w:r>
    </w:p>
    <w:p w:rsidR="001A5DFB" w:rsidRDefault="00F54D10" w:rsidP="008428A4">
      <w:pPr>
        <w:spacing w:before="65"/>
        <w:jc w:val="both"/>
        <w:rPr>
          <w:rFonts w:ascii="Cambria" w:eastAsia="Cambria" w:hAnsi="Cambria" w:cs="Cambria"/>
          <w:sz w:val="24"/>
          <w:szCs w:val="24"/>
        </w:rPr>
      </w:pPr>
      <w:r>
        <w:br w:type="column"/>
      </w:r>
      <w:r>
        <w:rPr>
          <w:rFonts w:ascii="Cambria" w:eastAsia="Cambria" w:hAnsi="Cambria" w:cs="Cambria"/>
          <w:sz w:val="24"/>
          <w:szCs w:val="24"/>
        </w:rPr>
        <w:t xml:space="preserve">1.     I am </w:t>
      </w:r>
      <w:r w:rsidR="008428A4">
        <w:rPr>
          <w:rFonts w:ascii="Cambria" w:eastAsia="Cambria" w:hAnsi="Cambria" w:cs="Cambria"/>
          <w:sz w:val="24"/>
          <w:szCs w:val="24"/>
        </w:rPr>
        <w:t>very sensitive to even the smallest of changes in my body.</w:t>
      </w:r>
    </w:p>
    <w:p w:rsidR="001A5DFB" w:rsidRDefault="00F54D10" w:rsidP="009550CF">
      <w:pPr>
        <w:spacing w:before="59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2.     I </w:t>
      </w:r>
      <w:r w:rsidR="008428A4">
        <w:rPr>
          <w:rFonts w:ascii="Cambria" w:eastAsia="Cambria" w:hAnsi="Cambria" w:cs="Cambria"/>
          <w:sz w:val="24"/>
          <w:szCs w:val="24"/>
        </w:rPr>
        <w:t>am honest to my mistakes.</w:t>
      </w:r>
    </w:p>
    <w:p w:rsidR="001A5DFB" w:rsidRDefault="00BC5DBE" w:rsidP="009550CF">
      <w:pPr>
        <w:spacing w:before="62"/>
        <w:jc w:val="both"/>
        <w:rPr>
          <w:rFonts w:ascii="Cambria" w:eastAsia="Cambria" w:hAnsi="Cambria" w:cs="Cambria"/>
          <w:sz w:val="24"/>
          <w:szCs w:val="24"/>
        </w:rPr>
      </w:pPr>
      <w:r>
        <w:pict>
          <v:group id="_x0000_s1052" style="position:absolute;left:0;text-align:left;margin-left:2in;margin-top:15.7pt;width:18pt;height:0;z-index:-251659264;mso-position-horizontal-relative:page" coordorigin="2880,314" coordsize="360,0">
            <v:shape id="_x0000_s1053" style="position:absolute;left:2880;top:314;width:360;height:0" coordorigin="2880,314" coordsize="360,0" path="m2880,314r360,e" filled="f" strokeweight=".6pt">
              <v:path arrowok="t"/>
            </v:shape>
            <w10:wrap anchorx="page"/>
          </v:group>
        </w:pict>
      </w:r>
      <w:r w:rsidR="00F54D10">
        <w:rPr>
          <w:rFonts w:ascii="Cambria" w:eastAsia="Cambria" w:hAnsi="Cambria" w:cs="Cambria"/>
          <w:sz w:val="24"/>
          <w:szCs w:val="24"/>
        </w:rPr>
        <w:t xml:space="preserve">3.     </w:t>
      </w:r>
      <w:r w:rsidR="002F3FFA">
        <w:rPr>
          <w:rFonts w:ascii="Cambria" w:eastAsia="Cambria" w:hAnsi="Cambria" w:cs="Cambria"/>
          <w:sz w:val="24"/>
          <w:szCs w:val="24"/>
        </w:rPr>
        <w:t>I remain calm composed even during anger triggering situations.</w:t>
      </w:r>
    </w:p>
    <w:p w:rsidR="001A5DFB" w:rsidRDefault="00F54D10" w:rsidP="009550CF">
      <w:pPr>
        <w:tabs>
          <w:tab w:val="left" w:pos="460"/>
        </w:tabs>
        <w:spacing w:before="63" w:line="280" w:lineRule="exact"/>
        <w:ind w:left="468" w:right="398" w:hanging="468"/>
        <w:jc w:val="both"/>
        <w:rPr>
          <w:rFonts w:ascii="Cambria" w:eastAsia="Cambria" w:hAnsi="Cambria" w:cs="Cambria"/>
          <w:sz w:val="24"/>
          <w:szCs w:val="24"/>
        </w:rPr>
        <w:sectPr w:rsidR="001A5DFB">
          <w:type w:val="continuous"/>
          <w:pgSz w:w="12240" w:h="15840"/>
          <w:pgMar w:top="1380" w:right="1340" w:bottom="280" w:left="1340" w:header="720" w:footer="720" w:gutter="0"/>
          <w:cols w:num="2" w:space="720" w:equalWidth="0">
            <w:col w:w="1901" w:space="180"/>
            <w:col w:w="7479"/>
          </w:cols>
        </w:sectPr>
      </w:pPr>
      <w:r w:rsidRPr="00BB5C5F">
        <w:rPr>
          <w:rFonts w:ascii="Cambria" w:eastAsia="Cambria" w:hAnsi="Cambria" w:cs="Cambria"/>
          <w:sz w:val="24"/>
          <w:szCs w:val="24"/>
        </w:rPr>
        <w:t>4.</w:t>
      </w:r>
      <w:r w:rsidRPr="00BB5C5F">
        <w:rPr>
          <w:rFonts w:ascii="Cambria" w:eastAsia="Cambria" w:hAnsi="Cambria" w:cs="Cambria"/>
          <w:sz w:val="24"/>
          <w:szCs w:val="24"/>
        </w:rPr>
        <w:tab/>
        <w:t xml:space="preserve">I </w:t>
      </w:r>
      <w:r w:rsidR="00BB5C5F">
        <w:rPr>
          <w:rFonts w:ascii="Cambria" w:eastAsia="Cambria" w:hAnsi="Cambria" w:cs="Cambria"/>
          <w:sz w:val="24"/>
          <w:szCs w:val="24"/>
        </w:rPr>
        <w:t xml:space="preserve">can easily gauge how other people </w:t>
      </w:r>
      <w:r w:rsidRPr="00BB5C5F">
        <w:rPr>
          <w:rFonts w:ascii="Cambria" w:eastAsia="Cambria" w:hAnsi="Cambria" w:cs="Cambria"/>
          <w:sz w:val="24"/>
          <w:szCs w:val="24"/>
        </w:rPr>
        <w:t>perceive me during</w:t>
      </w:r>
      <w:r w:rsidR="00BB5C5F">
        <w:rPr>
          <w:rFonts w:ascii="Cambria" w:eastAsia="Cambria" w:hAnsi="Cambria" w:cs="Cambria"/>
          <w:sz w:val="24"/>
          <w:szCs w:val="24"/>
        </w:rPr>
        <w:t xml:space="preserve"> </w:t>
      </w:r>
      <w:proofErr w:type="gramStart"/>
      <w:r w:rsidR="00BB5C5F">
        <w:rPr>
          <w:rFonts w:ascii="Cambria" w:eastAsia="Cambria" w:hAnsi="Cambria" w:cs="Cambria"/>
          <w:sz w:val="24"/>
          <w:szCs w:val="24"/>
        </w:rPr>
        <w:t>some  interaction</w:t>
      </w:r>
      <w:proofErr w:type="gramEnd"/>
      <w:r w:rsidR="00BB5C5F">
        <w:rPr>
          <w:rFonts w:ascii="Cambria" w:eastAsia="Cambria" w:hAnsi="Cambria" w:cs="Cambria"/>
          <w:sz w:val="24"/>
          <w:szCs w:val="24"/>
        </w:rPr>
        <w:t>.</w:t>
      </w:r>
    </w:p>
    <w:p w:rsidR="001A5DFB" w:rsidRDefault="001A5DFB" w:rsidP="009550CF">
      <w:pPr>
        <w:spacing w:before="4" w:line="100" w:lineRule="exact"/>
        <w:jc w:val="both"/>
        <w:rPr>
          <w:sz w:val="10"/>
          <w:szCs w:val="10"/>
        </w:rPr>
      </w:pPr>
    </w:p>
    <w:p w:rsidR="001A5DFB" w:rsidRDefault="00F54D10" w:rsidP="009550CF">
      <w:pPr>
        <w:ind w:left="283" w:right="-5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usually</w:t>
      </w:r>
    </w:p>
    <w:p w:rsidR="001A5DFB" w:rsidRDefault="00F54D10" w:rsidP="002D70A1">
      <w:pPr>
        <w:spacing w:line="240" w:lineRule="exact"/>
        <w:jc w:val="both"/>
        <w:rPr>
          <w:rFonts w:ascii="Cambria" w:eastAsia="Cambria" w:hAnsi="Cambria" w:cs="Cambria"/>
          <w:sz w:val="24"/>
          <w:szCs w:val="24"/>
        </w:rPr>
        <w:sectPr w:rsidR="001A5DFB">
          <w:type w:val="continuous"/>
          <w:pgSz w:w="12240" w:h="15840"/>
          <w:pgMar w:top="1380" w:right="1340" w:bottom="280" w:left="1340" w:header="720" w:footer="720" w:gutter="0"/>
          <w:cols w:num="2" w:space="720" w:equalWidth="0">
            <w:col w:w="907" w:space="634"/>
            <w:col w:w="8019"/>
          </w:cols>
        </w:sectPr>
      </w:pPr>
      <w:r>
        <w:br w:type="column"/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 xml:space="preserve">   5.     </w:t>
      </w:r>
      <w:r w:rsidR="002D70A1">
        <w:rPr>
          <w:rFonts w:ascii="Cambria" w:eastAsia="Cambria" w:hAnsi="Cambria" w:cs="Cambria"/>
          <w:sz w:val="24"/>
          <w:szCs w:val="24"/>
        </w:rPr>
        <w:t xml:space="preserve">I am very rational and objective </w:t>
      </w:r>
      <w:proofErr w:type="gramStart"/>
      <w:r w:rsidR="002D70A1">
        <w:rPr>
          <w:rFonts w:ascii="Cambria" w:eastAsia="Cambria" w:hAnsi="Cambria" w:cs="Cambria"/>
          <w:sz w:val="24"/>
          <w:szCs w:val="24"/>
        </w:rPr>
        <w:t xml:space="preserve">in </w:t>
      </w:r>
      <w:r>
        <w:rPr>
          <w:rFonts w:ascii="Cambria" w:eastAsia="Cambria" w:hAnsi="Cambria" w:cs="Cambria"/>
          <w:sz w:val="24"/>
          <w:szCs w:val="24"/>
        </w:rPr>
        <w:t xml:space="preserve"> assessing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</w:t>
      </w:r>
      <w:r w:rsidR="002D70A1">
        <w:rPr>
          <w:rFonts w:ascii="Cambria" w:eastAsia="Cambria" w:hAnsi="Cambria" w:cs="Cambria"/>
          <w:sz w:val="24"/>
          <w:szCs w:val="24"/>
        </w:rPr>
        <w:t>ny</w:t>
      </w:r>
      <w:r>
        <w:rPr>
          <w:rFonts w:ascii="Cambria" w:eastAsia="Cambria" w:hAnsi="Cambria" w:cs="Cambria"/>
          <w:sz w:val="24"/>
          <w:szCs w:val="24"/>
        </w:rPr>
        <w:t xml:space="preserve"> situation</w:t>
      </w:r>
      <w:r w:rsidR="002D70A1">
        <w:rPr>
          <w:rFonts w:ascii="Cambria" w:eastAsia="Cambria" w:hAnsi="Cambria" w:cs="Cambria"/>
          <w:sz w:val="24"/>
          <w:szCs w:val="24"/>
        </w:rPr>
        <w:t>.</w:t>
      </w:r>
    </w:p>
    <w:p w:rsidR="001A5DFB" w:rsidRDefault="00F54D10" w:rsidP="009550CF">
      <w:pPr>
        <w:tabs>
          <w:tab w:val="left" w:pos="1900"/>
        </w:tabs>
        <w:spacing w:before="15"/>
        <w:ind w:left="544" w:right="-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w w:val="99"/>
        </w:rPr>
        <w:t>5</w:t>
      </w:r>
      <w:r>
        <w:rPr>
          <w:rFonts w:ascii="Calibri" w:eastAsia="Calibri" w:hAnsi="Calibri" w:cs="Calibri"/>
        </w:rPr>
        <w:t xml:space="preserve">                    </w:t>
      </w:r>
      <w:r>
        <w:rPr>
          <w:rFonts w:ascii="Calibri" w:eastAsia="Calibri" w:hAnsi="Calibri" w:cs="Calibri"/>
          <w:w w:val="99"/>
          <w:u w:val="single" w:color="000000"/>
        </w:rPr>
        <w:t xml:space="preserve"> </w:t>
      </w:r>
      <w:r>
        <w:rPr>
          <w:rFonts w:ascii="Calibri" w:eastAsia="Calibri" w:hAnsi="Calibri" w:cs="Calibri"/>
          <w:u w:val="single" w:color="000000"/>
        </w:rPr>
        <w:tab/>
      </w:r>
    </w:p>
    <w:p w:rsidR="001A5DFB" w:rsidRDefault="00F54D10" w:rsidP="009550CF">
      <w:pPr>
        <w:tabs>
          <w:tab w:val="left" w:pos="1900"/>
        </w:tabs>
        <w:spacing w:before="34"/>
        <w:ind w:left="292" w:right="-5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always            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ab/>
      </w:r>
    </w:p>
    <w:p w:rsidR="001A5DFB" w:rsidRDefault="00F54D10" w:rsidP="009550CF">
      <w:pPr>
        <w:spacing w:before="65"/>
        <w:jc w:val="both"/>
        <w:rPr>
          <w:rFonts w:ascii="Cambria" w:eastAsia="Cambria" w:hAnsi="Cambria" w:cs="Cambria"/>
          <w:sz w:val="24"/>
          <w:szCs w:val="24"/>
        </w:rPr>
      </w:pPr>
      <w:r>
        <w:br w:type="column"/>
      </w:r>
      <w:r>
        <w:rPr>
          <w:rFonts w:ascii="Cambria" w:eastAsia="Cambria" w:hAnsi="Cambria" w:cs="Cambria"/>
          <w:sz w:val="24"/>
          <w:szCs w:val="24"/>
        </w:rPr>
        <w:t xml:space="preserve">6.     I </w:t>
      </w:r>
      <w:r w:rsidR="003F7D35">
        <w:rPr>
          <w:rFonts w:ascii="Cambria" w:eastAsia="Cambria" w:hAnsi="Cambria" w:cs="Cambria"/>
          <w:sz w:val="24"/>
          <w:szCs w:val="24"/>
        </w:rPr>
        <w:t>am unstoppable even during stressful and difficult situations.</w:t>
      </w:r>
    </w:p>
    <w:p w:rsidR="001A5DFB" w:rsidRDefault="00F54D10" w:rsidP="009550CF">
      <w:pPr>
        <w:tabs>
          <w:tab w:val="left" w:pos="460"/>
        </w:tabs>
        <w:spacing w:before="66" w:line="280" w:lineRule="exact"/>
        <w:ind w:left="468" w:right="77" w:hanging="468"/>
        <w:jc w:val="both"/>
        <w:rPr>
          <w:rFonts w:ascii="Cambria" w:eastAsia="Cambria" w:hAnsi="Cambria" w:cs="Cambria"/>
          <w:sz w:val="24"/>
          <w:szCs w:val="24"/>
        </w:rPr>
        <w:sectPr w:rsidR="001A5DFB">
          <w:type w:val="continuous"/>
          <w:pgSz w:w="12240" w:h="15840"/>
          <w:pgMar w:top="1380" w:right="1340" w:bottom="280" w:left="1340" w:header="720" w:footer="720" w:gutter="0"/>
          <w:cols w:num="2" w:space="720" w:equalWidth="0">
            <w:col w:w="1901" w:space="180"/>
            <w:col w:w="7479"/>
          </w:cols>
        </w:sectPr>
      </w:pPr>
      <w:r>
        <w:rPr>
          <w:rFonts w:ascii="Cambria" w:eastAsia="Cambria" w:hAnsi="Cambria" w:cs="Cambria"/>
          <w:sz w:val="24"/>
          <w:szCs w:val="24"/>
        </w:rPr>
        <w:t>7.</w:t>
      </w:r>
      <w:r>
        <w:rPr>
          <w:rFonts w:ascii="Cambria" w:eastAsia="Cambria" w:hAnsi="Cambria" w:cs="Cambria"/>
          <w:sz w:val="24"/>
          <w:szCs w:val="24"/>
        </w:rPr>
        <w:tab/>
        <w:t xml:space="preserve">I </w:t>
      </w:r>
      <w:r w:rsidR="000A1495">
        <w:rPr>
          <w:rFonts w:ascii="Cambria" w:eastAsia="Cambria" w:hAnsi="Cambria" w:cs="Cambria"/>
          <w:sz w:val="24"/>
          <w:szCs w:val="24"/>
        </w:rPr>
        <w:t xml:space="preserve">am good at interacting with a people and gauging their </w:t>
      </w:r>
      <w:proofErr w:type="gramStart"/>
      <w:r w:rsidR="000A1495">
        <w:rPr>
          <w:rFonts w:ascii="Cambria" w:eastAsia="Cambria" w:hAnsi="Cambria" w:cs="Cambria"/>
          <w:sz w:val="24"/>
          <w:szCs w:val="24"/>
        </w:rPr>
        <w:t xml:space="preserve">mood </w:t>
      </w:r>
      <w:r>
        <w:rPr>
          <w:rFonts w:ascii="Cambria" w:eastAsia="Cambria" w:hAnsi="Cambria" w:cs="Cambria"/>
          <w:sz w:val="24"/>
          <w:szCs w:val="24"/>
        </w:rPr>
        <w:t xml:space="preserve"> based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r w:rsidR="000A1495">
        <w:rPr>
          <w:rFonts w:ascii="Cambria" w:eastAsia="Cambria" w:hAnsi="Cambria" w:cs="Cambria"/>
          <w:sz w:val="24"/>
          <w:szCs w:val="24"/>
        </w:rPr>
        <w:t xml:space="preserve"> on their    body language.</w:t>
      </w:r>
    </w:p>
    <w:p w:rsidR="001A5DFB" w:rsidRDefault="00F54D10" w:rsidP="009550CF">
      <w:pPr>
        <w:spacing w:before="59"/>
        <w:ind w:left="1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 xml:space="preserve">   8.     </w:t>
      </w:r>
      <w:r w:rsidR="000A1495">
        <w:rPr>
          <w:rFonts w:ascii="Cambria" w:eastAsia="Cambria" w:hAnsi="Cambria" w:cs="Cambria"/>
          <w:sz w:val="24"/>
          <w:szCs w:val="24"/>
        </w:rPr>
        <w:t>Others feel upbeat and motivated after interacting with me.</w:t>
      </w:r>
    </w:p>
    <w:p w:rsidR="001A5DFB" w:rsidRDefault="00F54D10" w:rsidP="003529B7">
      <w:pPr>
        <w:spacing w:before="59"/>
        <w:ind w:left="1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 xml:space="preserve">   9.     I </w:t>
      </w:r>
      <w:r w:rsidR="003529B7">
        <w:rPr>
          <w:rFonts w:ascii="Cambria" w:eastAsia="Cambria" w:hAnsi="Cambria" w:cs="Cambria"/>
          <w:sz w:val="24"/>
          <w:szCs w:val="24"/>
        </w:rPr>
        <w:t>am good at regulating my emotions before taking crucial</w:t>
      </w:r>
      <w:r>
        <w:rPr>
          <w:rFonts w:ascii="Cambria" w:eastAsia="Cambria" w:hAnsi="Cambria" w:cs="Cambria"/>
          <w:sz w:val="24"/>
          <w:szCs w:val="24"/>
        </w:rPr>
        <w:t xml:space="preserve"> decisions.</w:t>
      </w:r>
    </w:p>
    <w:p w:rsidR="001A5DFB" w:rsidRDefault="00F54D10" w:rsidP="009550CF">
      <w:pPr>
        <w:tabs>
          <w:tab w:val="left" w:pos="1900"/>
        </w:tabs>
        <w:spacing w:before="62"/>
        <w:ind w:left="2548" w:right="163" w:hanging="1008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  10.  When I </w:t>
      </w:r>
      <w:r w:rsidR="004B7E6F">
        <w:rPr>
          <w:rFonts w:ascii="Cambria" w:eastAsia="Cambria" w:hAnsi="Cambria" w:cs="Cambria"/>
          <w:sz w:val="24"/>
          <w:szCs w:val="24"/>
        </w:rPr>
        <w:t>get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="004B7E6F">
        <w:rPr>
          <w:rFonts w:ascii="Cambria" w:eastAsia="Cambria" w:hAnsi="Cambria" w:cs="Cambria"/>
          <w:sz w:val="24"/>
          <w:szCs w:val="24"/>
        </w:rPr>
        <w:t xml:space="preserve">an instant </w:t>
      </w:r>
      <w:proofErr w:type="gramStart"/>
      <w:r w:rsidR="004B7E6F">
        <w:rPr>
          <w:rFonts w:ascii="Cambria" w:eastAsia="Cambria" w:hAnsi="Cambria" w:cs="Cambria"/>
          <w:sz w:val="24"/>
          <w:szCs w:val="24"/>
        </w:rPr>
        <w:t xml:space="preserve">urge </w:t>
      </w:r>
      <w:r>
        <w:rPr>
          <w:rFonts w:ascii="Cambria" w:eastAsia="Cambria" w:hAnsi="Cambria" w:cs="Cambria"/>
          <w:sz w:val="24"/>
          <w:szCs w:val="24"/>
        </w:rPr>
        <w:t xml:space="preserve"> to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do something, I </w:t>
      </w:r>
      <w:r w:rsidR="004B7E6F">
        <w:rPr>
          <w:rFonts w:ascii="Cambria" w:eastAsia="Cambria" w:hAnsi="Cambria" w:cs="Cambria"/>
          <w:sz w:val="24"/>
          <w:szCs w:val="24"/>
        </w:rPr>
        <w:t>give a mindful</w:t>
      </w:r>
      <w:r>
        <w:rPr>
          <w:rFonts w:ascii="Cambria" w:eastAsia="Cambria" w:hAnsi="Cambria" w:cs="Cambria"/>
          <w:sz w:val="24"/>
          <w:szCs w:val="24"/>
        </w:rPr>
        <w:t xml:space="preserve"> pause </w:t>
      </w:r>
      <w:r w:rsidR="004B7E6F">
        <w:rPr>
          <w:rFonts w:ascii="Cambria" w:eastAsia="Cambria" w:hAnsi="Cambria" w:cs="Cambria"/>
          <w:sz w:val="24"/>
          <w:szCs w:val="24"/>
        </w:rPr>
        <w:t>before acting on it.</w:t>
      </w:r>
    </w:p>
    <w:p w:rsidR="001A5DFB" w:rsidRDefault="00F54D10" w:rsidP="008B712F">
      <w:pPr>
        <w:shd w:val="clear" w:color="auto" w:fill="FFFFFF" w:themeFill="background1"/>
        <w:tabs>
          <w:tab w:val="left" w:pos="1900"/>
        </w:tabs>
        <w:spacing w:before="63" w:line="280" w:lineRule="exact"/>
        <w:ind w:left="2548" w:right="633" w:hanging="1008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  </w:t>
      </w:r>
      <w:r w:rsidR="008B712F" w:rsidRPr="008B712F">
        <w:rPr>
          <w:rFonts w:ascii="Cambria" w:eastAsia="Cambria" w:hAnsi="Cambria" w:cs="Cambria"/>
          <w:sz w:val="24"/>
          <w:szCs w:val="24"/>
          <w:shd w:val="clear" w:color="auto" w:fill="FFFFFF" w:themeFill="background1"/>
        </w:rPr>
        <w:t>11. I can deal patiently and empathetically with others feelings and emotions.</w:t>
      </w:r>
    </w:p>
    <w:p w:rsidR="001A5DFB" w:rsidRDefault="00F54D10" w:rsidP="009550CF">
      <w:pPr>
        <w:tabs>
          <w:tab w:val="left" w:pos="1900"/>
        </w:tabs>
        <w:spacing w:before="59"/>
        <w:ind w:left="2548" w:right="1037" w:hanging="1008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  12.  I </w:t>
      </w:r>
      <w:r w:rsidR="00B11B4C">
        <w:rPr>
          <w:rFonts w:ascii="Cambria" w:eastAsia="Cambria" w:hAnsi="Cambria" w:cs="Cambria"/>
          <w:sz w:val="24"/>
          <w:szCs w:val="24"/>
        </w:rPr>
        <w:t>am good at recognizing my feelings and emotions.</w:t>
      </w:r>
    </w:p>
    <w:p w:rsidR="001A5DFB" w:rsidRDefault="00F54D10" w:rsidP="009550CF">
      <w:pPr>
        <w:tabs>
          <w:tab w:val="left" w:pos="1900"/>
        </w:tabs>
        <w:spacing w:before="59"/>
        <w:ind w:left="2548" w:right="187" w:hanging="1008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  13.  </w:t>
      </w:r>
      <w:r w:rsidR="008173F7">
        <w:rPr>
          <w:rFonts w:ascii="Cambria" w:eastAsia="Cambria" w:hAnsi="Cambria" w:cs="Cambria"/>
          <w:sz w:val="24"/>
          <w:szCs w:val="24"/>
        </w:rPr>
        <w:t xml:space="preserve">I am good at conveying my feelings to others </w:t>
      </w:r>
      <w:r w:rsidR="00FF3002">
        <w:rPr>
          <w:rFonts w:ascii="Cambria" w:eastAsia="Cambria" w:hAnsi="Cambria" w:cs="Cambria"/>
          <w:sz w:val="24"/>
          <w:szCs w:val="24"/>
        </w:rPr>
        <w:t>without offending them.</w:t>
      </w:r>
    </w:p>
    <w:p w:rsidR="001A5DFB" w:rsidRDefault="00F54D10" w:rsidP="009550CF">
      <w:pPr>
        <w:tabs>
          <w:tab w:val="left" w:pos="1900"/>
        </w:tabs>
        <w:spacing w:before="57"/>
        <w:ind w:left="2548" w:right="296" w:hanging="1008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  </w:t>
      </w:r>
      <w:r w:rsidRPr="008B712F">
        <w:rPr>
          <w:rFonts w:ascii="Cambria" w:eastAsia="Cambria" w:hAnsi="Cambria" w:cs="Cambria"/>
          <w:sz w:val="24"/>
          <w:szCs w:val="24"/>
        </w:rPr>
        <w:t xml:space="preserve">14.  </w:t>
      </w:r>
      <w:r w:rsidR="008B712F" w:rsidRPr="008B712F">
        <w:rPr>
          <w:rFonts w:ascii="Cambria" w:eastAsia="Cambria" w:hAnsi="Cambria" w:cs="Cambria"/>
          <w:sz w:val="24"/>
          <w:szCs w:val="24"/>
        </w:rPr>
        <w:t>I am on the same page as others in terms of displaying emotions while interacting with others.</w:t>
      </w:r>
    </w:p>
    <w:p w:rsidR="001A5DFB" w:rsidRDefault="00F54D10" w:rsidP="009550CF">
      <w:pPr>
        <w:spacing w:before="57"/>
        <w:ind w:left="1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 xml:space="preserve">   15.  </w:t>
      </w:r>
      <w:r w:rsidR="00FF3002">
        <w:rPr>
          <w:rFonts w:ascii="Cambria" w:eastAsia="Cambria" w:hAnsi="Cambria" w:cs="Cambria"/>
          <w:sz w:val="24"/>
          <w:szCs w:val="24"/>
        </w:rPr>
        <w:t>Before taking any action I visualize the emotions behind them.</w:t>
      </w:r>
    </w:p>
    <w:p w:rsidR="001A5DFB" w:rsidRDefault="00F54D10" w:rsidP="00863DF0">
      <w:pPr>
        <w:spacing w:before="59"/>
        <w:ind w:left="1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 xml:space="preserve">   16.  </w:t>
      </w:r>
      <w:r w:rsidR="00863DF0">
        <w:rPr>
          <w:rFonts w:ascii="Cambria" w:eastAsia="Cambria" w:hAnsi="Cambria" w:cs="Cambria"/>
          <w:sz w:val="24"/>
          <w:szCs w:val="24"/>
        </w:rPr>
        <w:t>Even during difference of opinion or disagreement, people still admire and respect me.</w:t>
      </w:r>
    </w:p>
    <w:p w:rsidR="001A5DFB" w:rsidRDefault="00F54D10" w:rsidP="009550CF">
      <w:pPr>
        <w:tabs>
          <w:tab w:val="left" w:pos="1900"/>
        </w:tabs>
        <w:spacing w:before="63" w:line="280" w:lineRule="exact"/>
        <w:ind w:left="2548" w:right="106" w:hanging="1008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  <w:r w:rsidR="003D206D">
        <w:rPr>
          <w:rFonts w:ascii="Cambria" w:eastAsia="Cambria" w:hAnsi="Cambria" w:cs="Cambria"/>
          <w:sz w:val="24"/>
          <w:szCs w:val="24"/>
          <w:u w:val="single" w:color="000000"/>
        </w:rPr>
        <w:t xml:space="preserve"> 17.  </w:t>
      </w:r>
      <w:r w:rsidR="003D206D" w:rsidRPr="003D206D">
        <w:rPr>
          <w:rFonts w:ascii="Cambria" w:eastAsia="Cambria" w:hAnsi="Cambria" w:cs="Cambria"/>
          <w:sz w:val="24"/>
          <w:szCs w:val="24"/>
        </w:rPr>
        <w:t>I observe the response of others regarding my behavior as effective or ineffective.</w:t>
      </w:r>
    </w:p>
    <w:p w:rsidR="001A5DFB" w:rsidRDefault="00F54D10" w:rsidP="009550CF">
      <w:pPr>
        <w:tabs>
          <w:tab w:val="left" w:pos="1900"/>
        </w:tabs>
        <w:spacing w:before="59"/>
        <w:ind w:left="2548" w:right="773" w:hanging="1008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  18</w:t>
      </w:r>
      <w:r w:rsidR="001702D9">
        <w:rPr>
          <w:rFonts w:ascii="Cambria" w:eastAsia="Cambria" w:hAnsi="Cambria" w:cs="Cambria"/>
          <w:sz w:val="24"/>
          <w:szCs w:val="24"/>
        </w:rPr>
        <w:t xml:space="preserve">. I am good at regulating my feelings and emotions, and avoid </w:t>
      </w:r>
      <w:proofErr w:type="gramStart"/>
      <w:r w:rsidR="001702D9">
        <w:rPr>
          <w:rFonts w:ascii="Cambria" w:eastAsia="Cambria" w:hAnsi="Cambria" w:cs="Cambria"/>
          <w:sz w:val="24"/>
          <w:szCs w:val="24"/>
        </w:rPr>
        <w:t>carrying  emotional</w:t>
      </w:r>
      <w:proofErr w:type="gramEnd"/>
      <w:r w:rsidR="001702D9">
        <w:rPr>
          <w:rFonts w:ascii="Cambria" w:eastAsia="Cambria" w:hAnsi="Cambria" w:cs="Cambria"/>
          <w:sz w:val="24"/>
          <w:szCs w:val="24"/>
        </w:rPr>
        <w:t xml:space="preserve"> baggage to my workplace.</w:t>
      </w:r>
    </w:p>
    <w:p w:rsidR="001A5DFB" w:rsidRDefault="00F54D10" w:rsidP="00F7414A">
      <w:pPr>
        <w:spacing w:before="62"/>
        <w:ind w:left="1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     </w:t>
      </w:r>
      <w:r>
        <w:rPr>
          <w:rFonts w:ascii="Cambria" w:eastAsia="Cambria" w:hAnsi="Cambria" w:cs="Cambria"/>
          <w:sz w:val="24"/>
          <w:szCs w:val="24"/>
        </w:rPr>
        <w:t xml:space="preserve">   19.  I</w:t>
      </w:r>
      <w:r w:rsidR="00F7414A">
        <w:rPr>
          <w:rFonts w:ascii="Cambria" w:eastAsia="Cambria" w:hAnsi="Cambria" w:cs="Cambria"/>
          <w:sz w:val="24"/>
          <w:szCs w:val="24"/>
        </w:rPr>
        <w:t xml:space="preserve"> am good at understanding people emotionally.</w:t>
      </w:r>
    </w:p>
    <w:p w:rsidR="001A5DFB" w:rsidRDefault="00F54D10" w:rsidP="009550CF">
      <w:pPr>
        <w:tabs>
          <w:tab w:val="left" w:pos="1900"/>
        </w:tabs>
        <w:spacing w:before="59"/>
        <w:ind w:left="2548" w:right="167" w:hanging="1008"/>
        <w:jc w:val="both"/>
        <w:rPr>
          <w:rFonts w:ascii="Cambria" w:eastAsia="Cambria" w:hAnsi="Cambria" w:cs="Cambria"/>
          <w:sz w:val="24"/>
          <w:szCs w:val="24"/>
        </w:rPr>
        <w:sectPr w:rsidR="001A5DFB">
          <w:type w:val="continuous"/>
          <w:pgSz w:w="12240" w:h="15840"/>
          <w:pgMar w:top="1380" w:right="1340" w:bottom="280" w:left="1340" w:header="720" w:footer="720" w:gutter="0"/>
          <w:cols w:space="720"/>
        </w:sectPr>
      </w:pP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  <w:r>
        <w:rPr>
          <w:rFonts w:ascii="Cambria" w:eastAsia="Cambria" w:hAnsi="Cambria" w:cs="Cambria"/>
          <w:sz w:val="24"/>
          <w:szCs w:val="24"/>
        </w:rPr>
        <w:t xml:space="preserve">   20.  </w:t>
      </w:r>
      <w:proofErr w:type="gramStart"/>
      <w:r>
        <w:rPr>
          <w:rFonts w:ascii="Cambria" w:eastAsia="Cambria" w:hAnsi="Cambria" w:cs="Cambria"/>
          <w:sz w:val="24"/>
          <w:szCs w:val="24"/>
        </w:rPr>
        <w:t xml:space="preserve">I </w:t>
      </w:r>
      <w:r w:rsidR="00B11B4C">
        <w:rPr>
          <w:rFonts w:ascii="Cambria" w:eastAsia="Cambria" w:hAnsi="Cambria" w:cs="Cambria"/>
          <w:sz w:val="24"/>
          <w:szCs w:val="24"/>
        </w:rPr>
        <w:t xml:space="preserve"> am</w:t>
      </w:r>
      <w:proofErr w:type="gramEnd"/>
      <w:r w:rsidR="00B11B4C">
        <w:rPr>
          <w:rFonts w:ascii="Cambria" w:eastAsia="Cambria" w:hAnsi="Cambria" w:cs="Cambria"/>
          <w:sz w:val="24"/>
          <w:szCs w:val="24"/>
        </w:rPr>
        <w:t xml:space="preserve"> good at  influencing and convincing people  without much effort.</w:t>
      </w:r>
    </w:p>
    <w:p w:rsidR="001A5DFB" w:rsidRDefault="001A5DFB">
      <w:pPr>
        <w:spacing w:before="18" w:line="220" w:lineRule="exact"/>
        <w:rPr>
          <w:sz w:val="22"/>
          <w:szCs w:val="22"/>
        </w:rPr>
      </w:pPr>
    </w:p>
    <w:p w:rsidR="001A5DFB" w:rsidRDefault="00F54D10">
      <w:pPr>
        <w:spacing w:before="26"/>
        <w:ind w:left="1540" w:right="5872"/>
        <w:jc w:val="both"/>
        <w:rPr>
          <w:rFonts w:ascii="Arial" w:eastAsia="Arial" w:hAnsi="Arial" w:cs="Arial"/>
          <w:b/>
          <w:w w:val="99"/>
          <w:sz w:val="26"/>
          <w:szCs w:val="26"/>
        </w:rPr>
      </w:pPr>
      <w:r>
        <w:rPr>
          <w:rFonts w:ascii="Arial" w:eastAsia="Arial" w:hAnsi="Arial" w:cs="Arial"/>
          <w:b/>
          <w:w w:val="99"/>
          <w:sz w:val="26"/>
          <w:szCs w:val="26"/>
        </w:rPr>
        <w:t>Scoring</w:t>
      </w:r>
      <w:r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w w:val="99"/>
          <w:sz w:val="26"/>
          <w:szCs w:val="26"/>
        </w:rPr>
        <w:t>the</w:t>
      </w:r>
      <w:r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w w:val="99"/>
          <w:sz w:val="26"/>
          <w:szCs w:val="26"/>
        </w:rPr>
        <w:t>Tool</w:t>
      </w:r>
    </w:p>
    <w:p w:rsidR="00BC5DBE" w:rsidRDefault="00BC5DBE">
      <w:pPr>
        <w:spacing w:before="26"/>
        <w:ind w:left="1540" w:right="5872"/>
        <w:jc w:val="both"/>
        <w:rPr>
          <w:rFonts w:ascii="Arial" w:eastAsia="Arial" w:hAnsi="Arial" w:cs="Arial"/>
          <w:sz w:val="26"/>
          <w:szCs w:val="26"/>
        </w:rPr>
      </w:pPr>
      <w:bookmarkStart w:id="0" w:name="_GoBack"/>
      <w:bookmarkEnd w:id="0"/>
    </w:p>
    <w:p w:rsidR="001A5DFB" w:rsidRDefault="00F54D10">
      <w:pPr>
        <w:spacing w:before="65"/>
        <w:ind w:left="1540" w:right="564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Enter your ratings for each numbered question in the category where it appears. Add the ratings for each category to obtain a total for that specific facet of Emotional Intelligence.</w:t>
      </w:r>
    </w:p>
    <w:p w:rsidR="001A5DFB" w:rsidRDefault="001A5DFB">
      <w:pPr>
        <w:spacing w:line="200" w:lineRule="exact"/>
      </w:pPr>
    </w:p>
    <w:p w:rsidR="001A5DFB" w:rsidRDefault="001A5DFB">
      <w:pPr>
        <w:spacing w:before="4" w:line="200" w:lineRule="exact"/>
      </w:pPr>
    </w:p>
    <w:p w:rsidR="001A5DFB" w:rsidRDefault="00F54D10">
      <w:pPr>
        <w:spacing w:before="24" w:line="260" w:lineRule="exact"/>
        <w:ind w:left="1675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position w:val="-1"/>
          <w:sz w:val="24"/>
          <w:szCs w:val="24"/>
        </w:rPr>
        <w:t xml:space="preserve">Awareness  </w:t>
      </w:r>
      <w:r w:rsidR="00B01179">
        <w:rPr>
          <w:rFonts w:ascii="Cambria" w:eastAsia="Cambria" w:hAnsi="Cambria" w:cs="Cambria"/>
          <w:position w:val="-1"/>
          <w:sz w:val="24"/>
          <w:szCs w:val="24"/>
        </w:rPr>
        <w:t>of</w:t>
      </w:r>
      <w:proofErr w:type="gramEnd"/>
      <w:r w:rsidR="00B01179">
        <w:rPr>
          <w:rFonts w:ascii="Cambria" w:eastAsia="Cambria" w:hAnsi="Cambria" w:cs="Cambria"/>
          <w:position w:val="-1"/>
          <w:sz w:val="24"/>
          <w:szCs w:val="24"/>
        </w:rPr>
        <w:t xml:space="preserve"> </w:t>
      </w:r>
      <w:proofErr w:type="spellStart"/>
      <w:r w:rsidR="00B01179">
        <w:rPr>
          <w:rFonts w:ascii="Cambria" w:eastAsia="Cambria" w:hAnsi="Cambria" w:cs="Cambria"/>
          <w:position w:val="-1"/>
          <w:sz w:val="24"/>
          <w:szCs w:val="24"/>
        </w:rPr>
        <w:t xml:space="preserve">Self 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                                   Management</w:t>
      </w:r>
      <w:proofErr w:type="spellEnd"/>
      <w:r w:rsidR="00B01179">
        <w:rPr>
          <w:rFonts w:ascii="Cambria" w:eastAsia="Cambria" w:hAnsi="Cambria" w:cs="Cambria"/>
          <w:position w:val="-1"/>
          <w:sz w:val="24"/>
          <w:szCs w:val="24"/>
        </w:rPr>
        <w:t xml:space="preserve"> of Self</w:t>
      </w:r>
    </w:p>
    <w:p w:rsidR="001A5DFB" w:rsidRDefault="00B01179">
      <w:pPr>
        <w:spacing w:before="3" w:line="160" w:lineRule="exact"/>
        <w:rPr>
          <w:sz w:val="17"/>
          <w:szCs w:val="17"/>
        </w:rPr>
        <w:sectPr w:rsidR="001A5DFB">
          <w:pgSz w:w="12240" w:h="15840"/>
          <w:pgMar w:top="1480" w:right="1400" w:bottom="280" w:left="1340" w:header="720" w:footer="720" w:gutter="0"/>
          <w:cols w:space="720"/>
        </w:sectPr>
      </w:pPr>
      <w:r>
        <w:rPr>
          <w:sz w:val="17"/>
          <w:szCs w:val="17"/>
        </w:rPr>
        <w:t xml:space="preserve">Of </w:t>
      </w:r>
    </w:p>
    <w:p w:rsidR="007D203C" w:rsidRDefault="007D203C">
      <w:pPr>
        <w:tabs>
          <w:tab w:val="left" w:pos="3640"/>
        </w:tabs>
        <w:spacing w:before="24"/>
        <w:ind w:left="1675"/>
        <w:rPr>
          <w:rFonts w:ascii="Cambria" w:eastAsia="Cambria" w:hAnsi="Cambria" w:cs="Cambria"/>
          <w:sz w:val="24"/>
          <w:szCs w:val="24"/>
        </w:rPr>
      </w:pPr>
    </w:p>
    <w:p w:rsidR="001A5DFB" w:rsidRDefault="00F54D10">
      <w:pPr>
        <w:tabs>
          <w:tab w:val="left" w:pos="3640"/>
        </w:tabs>
        <w:spacing w:before="24"/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1. 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9" w:line="100" w:lineRule="exact"/>
        <w:rPr>
          <w:sz w:val="11"/>
          <w:szCs w:val="11"/>
        </w:rPr>
      </w:pPr>
    </w:p>
    <w:p w:rsidR="001A5DFB" w:rsidRDefault="00F54D10">
      <w:pPr>
        <w:tabs>
          <w:tab w:val="left" w:pos="3640"/>
        </w:tabs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5. 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2" w:line="120" w:lineRule="exact"/>
        <w:rPr>
          <w:sz w:val="12"/>
          <w:szCs w:val="12"/>
        </w:rPr>
      </w:pPr>
    </w:p>
    <w:p w:rsidR="001A5DFB" w:rsidRDefault="00F54D10">
      <w:pPr>
        <w:tabs>
          <w:tab w:val="left" w:pos="3640"/>
        </w:tabs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9. 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line="120" w:lineRule="exact"/>
        <w:rPr>
          <w:sz w:val="12"/>
          <w:szCs w:val="12"/>
        </w:rPr>
      </w:pPr>
    </w:p>
    <w:p w:rsidR="001A5DFB" w:rsidRDefault="00F54D10">
      <w:pPr>
        <w:tabs>
          <w:tab w:val="left" w:pos="3640"/>
        </w:tabs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12.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9" w:line="100" w:lineRule="exact"/>
        <w:rPr>
          <w:sz w:val="11"/>
          <w:szCs w:val="11"/>
        </w:rPr>
      </w:pPr>
    </w:p>
    <w:p w:rsidR="001A5DFB" w:rsidRDefault="00F54D10">
      <w:pPr>
        <w:tabs>
          <w:tab w:val="left" w:pos="3640"/>
        </w:tabs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15.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2" w:line="120" w:lineRule="exact"/>
        <w:rPr>
          <w:sz w:val="12"/>
          <w:szCs w:val="12"/>
        </w:rPr>
      </w:pPr>
    </w:p>
    <w:p w:rsidR="001A5DFB" w:rsidRDefault="00BC5DBE">
      <w:pPr>
        <w:tabs>
          <w:tab w:val="left" w:pos="1440"/>
        </w:tabs>
        <w:spacing w:line="260" w:lineRule="exact"/>
        <w:jc w:val="right"/>
        <w:rPr>
          <w:rFonts w:ascii="Cambria" w:eastAsia="Cambria" w:hAnsi="Cambria" w:cs="Cambria"/>
          <w:sz w:val="24"/>
          <w:szCs w:val="24"/>
        </w:rPr>
      </w:pPr>
      <w:r>
        <w:pict>
          <v:group id="_x0000_s1026" style="position:absolute;left:0;text-align:left;margin-left:145.05pt;margin-top:159.45pt;width:361.6pt;height:308.3pt;z-index:-251658240;mso-position-horizontal-relative:page;mso-position-vertical-relative:page" coordorigin="2901,3189" coordsize="7232,6166">
            <v:shape id="_x0000_s1051" style="position:absolute;left:2912;top:3204;width:103;height:523" coordorigin="2912,3204" coordsize="103,523" path="m2912,3728r103,l3015,3204r-103,l2912,3728xe" fillcolor="#e6e6e6" stroked="f">
              <v:path arrowok="t"/>
            </v:shape>
            <v:shape id="_x0000_s1050" style="position:absolute;left:6409;top:3204;width:103;height:523" coordorigin="6409,3204" coordsize="103,523" path="m6409,3728r103,l6512,3204r-103,l6409,3728xe" fillcolor="#e6e6e6" stroked="f">
              <v:path arrowok="t"/>
            </v:shape>
            <v:shape id="_x0000_s1049" style="position:absolute;left:3015;top:3205;width:3394;height:523" coordorigin="3015,3205" coordsize="3394,523" path="m6409,3728r,-523l3015,3205r,523l6409,3728xe" fillcolor="#e6e6e6" stroked="f">
              <v:path arrowok="t"/>
            </v:shape>
            <v:shape id="_x0000_s1048" style="position:absolute;left:6522;top:3204;width:103;height:523" coordorigin="6522,3204" coordsize="103,523" path="m6522,3728r103,l6625,3204r-103,l6522,3728xe" fillcolor="#e6e6e6" stroked="f">
              <v:path arrowok="t"/>
            </v:shape>
            <v:shape id="_x0000_s1047" style="position:absolute;left:10020;top:3204;width:103;height:523" coordorigin="10020,3204" coordsize="103,523" path="m10020,3728r103,l10123,3204r-103,l10020,3728xe" fillcolor="#e6e6e6" stroked="f">
              <v:path arrowok="t"/>
            </v:shape>
            <v:shape id="_x0000_s1046" style="position:absolute;left:6625;top:3205;width:3395;height:523" coordorigin="6625,3205" coordsize="3395,523" path="m10020,3728r,-523l6625,3205r,523l10020,3728xe" fillcolor="#e6e6e6" stroked="f">
              <v:path arrowok="t"/>
            </v:shape>
            <v:shape id="_x0000_s1045" style="position:absolute;left:2912;top:3200;width:3600;height:0" coordorigin="2912,3200" coordsize="3600,0" path="m2912,3200r3600,e" filled="f" strokeweight=".58pt">
              <v:path arrowok="t"/>
            </v:shape>
            <v:shape id="_x0000_s1044" style="position:absolute;left:6522;top:3200;width:3601;height:0" coordorigin="6522,3200" coordsize="3601,0" path="m6522,3200r3601,e" filled="f" strokeweight=".58pt">
              <v:path arrowok="t"/>
            </v:shape>
            <v:shape id="_x0000_s1043" style="position:absolute;left:2912;top:3732;width:3600;height:0" coordorigin="2912,3732" coordsize="3600,0" path="m2912,3732r3600,e" filled="f" strokeweight=".58pt">
              <v:path arrowok="t"/>
            </v:shape>
            <v:shape id="_x0000_s1042" style="position:absolute;left:6522;top:3732;width:3601;height:0" coordorigin="6522,3732" coordsize="3601,0" path="m6522,3732r3601,e" filled="f" strokeweight=".58pt">
              <v:path arrowok="t"/>
            </v:shape>
            <v:shape id="_x0000_s1041" style="position:absolute;left:2912;top:6277;width:103;height:523" coordorigin="2912,6277" coordsize="103,523" path="m2912,6800r103,l3015,6277r-103,l2912,6800xe" fillcolor="#e6e6e6" stroked="f">
              <v:path arrowok="t"/>
            </v:shape>
            <v:shape id="_x0000_s1040" style="position:absolute;left:6409;top:6277;width:103;height:523" coordorigin="6409,6277" coordsize="103,523" path="m6409,6800r103,l6512,6277r-103,l6409,6800xe" fillcolor="#e6e6e6" stroked="f">
              <v:path arrowok="t"/>
            </v:shape>
            <v:shape id="_x0000_s1039" style="position:absolute;left:3015;top:6277;width:3394;height:523" coordorigin="3015,6277" coordsize="3394,523" path="m3015,6800r3394,l6409,6277r-3394,l3015,6800xe" fillcolor="#e6e6e6" stroked="f">
              <v:path arrowok="t"/>
            </v:shape>
            <v:shape id="_x0000_s1038" style="position:absolute;left:6522;top:6277;width:103;height:523" coordorigin="6522,6277" coordsize="103,523" path="m6522,6800r103,l6625,6277r-103,l6522,6800xe" fillcolor="#e6e6e6" stroked="f">
              <v:path arrowok="t"/>
            </v:shape>
            <v:shape id="_x0000_s1037" style="position:absolute;left:10020;top:6277;width:103;height:523" coordorigin="10020,6277" coordsize="103,523" path="m10020,6800r103,l10123,6277r-103,l10020,6800xe" fillcolor="#e6e6e6" stroked="f">
              <v:path arrowok="t"/>
            </v:shape>
            <v:shape id="_x0000_s1036" style="position:absolute;left:6625;top:6277;width:3395;height:523" coordorigin="6625,6277" coordsize="3395,523" path="m6625,6800r3395,l10020,6277r-3395,l6625,6800xe" fillcolor="#e6e6e6" stroked="f">
              <v:path arrowok="t"/>
            </v:shape>
            <v:shape id="_x0000_s1035" style="position:absolute;left:2912;top:6272;width:3600;height:0" coordorigin="2912,6272" coordsize="3600,0" path="m2912,6272r3600,e" filled="f" strokeweight=".58pt">
              <v:path arrowok="t"/>
            </v:shape>
            <v:shape id="_x0000_s1034" style="position:absolute;left:6522;top:6272;width:3601;height:0" coordorigin="6522,6272" coordsize="3601,0" path="m6522,6272r3601,e" filled="f" strokeweight=".58pt">
              <v:path arrowok="t"/>
            </v:shape>
            <v:shape id="_x0000_s1033" style="position:absolute;left:2912;top:6805;width:3600;height:0" coordorigin="2912,6805" coordsize="3600,0" path="m2912,6805r3600,e" filled="f" strokeweight=".58pt">
              <v:path arrowok="t"/>
            </v:shape>
            <v:shape id="_x0000_s1032" style="position:absolute;left:6522;top:6805;width:3601;height:0" coordorigin="6522,6805" coordsize="3601,0" path="m6522,6805r3601,e" filled="f" strokeweight=".58pt">
              <v:path arrowok="t"/>
            </v:shape>
            <v:shape id="_x0000_s1031" style="position:absolute;left:2907;top:3195;width:0;height:6155" coordorigin="2907,3195" coordsize="0,6155" path="m2907,3195r,6154e" filled="f" strokeweight=".58pt">
              <v:path arrowok="t"/>
            </v:shape>
            <v:shape id="_x0000_s1030" style="position:absolute;left:2912;top:9345;width:3600;height:0" coordorigin="2912,9345" coordsize="3600,0" path="m2912,9345r3600,e" filled="f" strokeweight=".58pt">
              <v:path arrowok="t"/>
            </v:shape>
            <v:shape id="_x0000_s1029" style="position:absolute;left:6517;top:3195;width:0;height:6155" coordorigin="6517,3195" coordsize="0,6155" path="m6517,3195r,6154e" filled="f" strokeweight=".58pt">
              <v:path arrowok="t"/>
            </v:shape>
            <v:shape id="_x0000_s1028" style="position:absolute;left:6522;top:9345;width:3601;height:0" coordorigin="6522,9345" coordsize="3601,0" path="m6522,9345r3601,e" filled="f" strokeweight=".58pt">
              <v:path arrowok="t"/>
            </v:shape>
            <v:shape id="_x0000_s1027" style="position:absolute;left:10128;top:3195;width:0;height:6155" coordorigin="10128,3195" coordsize="0,6155" path="m10128,3195r,6154e" filled="f" strokeweight=".58pt">
              <v:path arrowok="t"/>
            </v:shape>
            <w10:wrap anchorx="page" anchory="page"/>
          </v:group>
        </w:pict>
      </w:r>
      <w:r w:rsidR="00F54D10">
        <w:rPr>
          <w:rFonts w:ascii="Cambria" w:eastAsia="Cambria" w:hAnsi="Cambria" w:cs="Cambria"/>
          <w:position w:val="-1"/>
          <w:sz w:val="24"/>
          <w:szCs w:val="24"/>
        </w:rPr>
        <w:t xml:space="preserve">Total   </w:t>
      </w:r>
      <w:r w:rsidR="00F54D10">
        <w:rPr>
          <w:rFonts w:ascii="Cambria" w:eastAsia="Cambria" w:hAnsi="Cambria" w:cs="Cambria"/>
          <w:position w:val="-1"/>
          <w:sz w:val="24"/>
          <w:szCs w:val="24"/>
          <w:u w:val="single" w:color="000000"/>
        </w:rPr>
        <w:t xml:space="preserve"> </w:t>
      </w:r>
      <w:r w:rsidR="00F54D10">
        <w:rPr>
          <w:rFonts w:ascii="Cambria" w:eastAsia="Cambria" w:hAnsi="Cambria" w:cs="Cambria"/>
          <w:position w:val="-1"/>
          <w:sz w:val="24"/>
          <w:szCs w:val="24"/>
          <w:u w:val="single" w:color="000000"/>
        </w:rPr>
        <w:tab/>
      </w:r>
    </w:p>
    <w:p w:rsidR="007D203C" w:rsidRDefault="00F54D10">
      <w:pPr>
        <w:tabs>
          <w:tab w:val="left" w:pos="1940"/>
        </w:tabs>
        <w:spacing w:before="24"/>
      </w:pPr>
      <w:r>
        <w:br w:type="column"/>
      </w:r>
    </w:p>
    <w:p w:rsidR="001A5DFB" w:rsidRDefault="00F54D10">
      <w:pPr>
        <w:tabs>
          <w:tab w:val="left" w:pos="1940"/>
        </w:tabs>
        <w:spacing w:before="24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3.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9" w:line="100" w:lineRule="exact"/>
        <w:rPr>
          <w:sz w:val="11"/>
          <w:szCs w:val="11"/>
        </w:rPr>
      </w:pPr>
    </w:p>
    <w:p w:rsidR="001A5DFB" w:rsidRDefault="00F54D10">
      <w:pPr>
        <w:tabs>
          <w:tab w:val="left" w:pos="1940"/>
        </w:tabs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6.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2" w:line="120" w:lineRule="exact"/>
        <w:rPr>
          <w:sz w:val="12"/>
          <w:szCs w:val="12"/>
        </w:rPr>
      </w:pPr>
    </w:p>
    <w:p w:rsidR="001A5DFB" w:rsidRDefault="00F54D10">
      <w:pPr>
        <w:tabs>
          <w:tab w:val="left" w:pos="1940"/>
        </w:tabs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10.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line="120" w:lineRule="exact"/>
        <w:rPr>
          <w:sz w:val="12"/>
          <w:szCs w:val="12"/>
        </w:rPr>
      </w:pPr>
    </w:p>
    <w:p w:rsidR="001A5DFB" w:rsidRDefault="00F54D10">
      <w:pPr>
        <w:tabs>
          <w:tab w:val="left" w:pos="1940"/>
        </w:tabs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13.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9" w:line="100" w:lineRule="exact"/>
        <w:rPr>
          <w:sz w:val="11"/>
          <w:szCs w:val="11"/>
        </w:rPr>
      </w:pPr>
    </w:p>
    <w:p w:rsidR="001A5DFB" w:rsidRDefault="00F54D10">
      <w:pPr>
        <w:tabs>
          <w:tab w:val="left" w:pos="1940"/>
        </w:tabs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18.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2" w:line="120" w:lineRule="exact"/>
        <w:rPr>
          <w:sz w:val="12"/>
          <w:szCs w:val="12"/>
        </w:rPr>
      </w:pPr>
    </w:p>
    <w:p w:rsidR="001A5DFB" w:rsidRDefault="00F54D10">
      <w:pPr>
        <w:tabs>
          <w:tab w:val="left" w:pos="2840"/>
        </w:tabs>
        <w:spacing w:line="260" w:lineRule="exact"/>
        <w:ind w:left="1395"/>
        <w:rPr>
          <w:rFonts w:ascii="Cambria" w:eastAsia="Cambria" w:hAnsi="Cambria" w:cs="Cambria"/>
          <w:sz w:val="24"/>
          <w:szCs w:val="24"/>
        </w:rPr>
        <w:sectPr w:rsidR="001A5DFB">
          <w:type w:val="continuous"/>
          <w:pgSz w:w="12240" w:h="15840"/>
          <w:pgMar w:top="1380" w:right="1400" w:bottom="280" w:left="1340" w:header="720" w:footer="720" w:gutter="0"/>
          <w:cols w:num="2" w:space="720" w:equalWidth="0">
            <w:col w:w="4527" w:space="758"/>
            <w:col w:w="4215"/>
          </w:cols>
        </w:sectPr>
      </w:pPr>
      <w:r>
        <w:rPr>
          <w:rFonts w:ascii="Cambria" w:eastAsia="Cambria" w:hAnsi="Cambria" w:cs="Cambria"/>
          <w:position w:val="-1"/>
          <w:sz w:val="24"/>
          <w:szCs w:val="24"/>
        </w:rPr>
        <w:t xml:space="preserve">Total   </w:t>
      </w:r>
      <w:r>
        <w:rPr>
          <w:rFonts w:ascii="Cambria" w:eastAsia="Cambria" w:hAnsi="Cambria" w:cs="Cambria"/>
          <w:position w:val="-1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  <w:u w:val="single" w:color="000000"/>
        </w:rPr>
        <w:tab/>
      </w:r>
    </w:p>
    <w:p w:rsidR="001A5DFB" w:rsidRDefault="001A5DFB">
      <w:pPr>
        <w:spacing w:before="10" w:line="280" w:lineRule="exact"/>
        <w:rPr>
          <w:sz w:val="28"/>
          <w:szCs w:val="28"/>
        </w:rPr>
      </w:pPr>
    </w:p>
    <w:p w:rsidR="001A5DFB" w:rsidRDefault="00F54D10">
      <w:pPr>
        <w:spacing w:before="24" w:line="260" w:lineRule="exact"/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position w:val="-1"/>
          <w:sz w:val="24"/>
          <w:szCs w:val="24"/>
        </w:rPr>
        <w:t xml:space="preserve"> </w:t>
      </w:r>
      <w:r w:rsidR="007447D9">
        <w:rPr>
          <w:rFonts w:ascii="Cambria" w:eastAsia="Cambria" w:hAnsi="Cambria" w:cs="Cambria"/>
          <w:position w:val="-1"/>
          <w:sz w:val="24"/>
          <w:szCs w:val="24"/>
        </w:rPr>
        <w:t>Community- Based Awareness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            </w:t>
      </w:r>
      <w:proofErr w:type="gramStart"/>
      <w:r w:rsidR="007447D9">
        <w:rPr>
          <w:rFonts w:ascii="Cambria" w:eastAsia="Cambria" w:hAnsi="Cambria" w:cs="Cambria"/>
          <w:position w:val="-1"/>
          <w:sz w:val="24"/>
          <w:szCs w:val="24"/>
        </w:rPr>
        <w:t xml:space="preserve">Interpersonal </w:t>
      </w:r>
      <w:r>
        <w:rPr>
          <w:rFonts w:ascii="Cambria" w:eastAsia="Cambria" w:hAnsi="Cambria" w:cs="Cambria"/>
          <w:position w:val="-1"/>
          <w:sz w:val="24"/>
          <w:szCs w:val="24"/>
        </w:rPr>
        <w:t xml:space="preserve"> Management</w:t>
      </w:r>
      <w:proofErr w:type="gramEnd"/>
    </w:p>
    <w:p w:rsidR="001A5DFB" w:rsidRDefault="001A5DFB">
      <w:pPr>
        <w:spacing w:before="3" w:line="160" w:lineRule="exact"/>
        <w:rPr>
          <w:sz w:val="17"/>
          <w:szCs w:val="17"/>
        </w:rPr>
        <w:sectPr w:rsidR="001A5DFB">
          <w:type w:val="continuous"/>
          <w:pgSz w:w="12240" w:h="15840"/>
          <w:pgMar w:top="1380" w:right="1400" w:bottom="280" w:left="1340" w:header="720" w:footer="720" w:gutter="0"/>
          <w:cols w:space="720"/>
        </w:sectPr>
      </w:pPr>
    </w:p>
    <w:p w:rsidR="007D203C" w:rsidRDefault="007D203C">
      <w:pPr>
        <w:tabs>
          <w:tab w:val="left" w:pos="3640"/>
        </w:tabs>
        <w:spacing w:before="24"/>
        <w:ind w:left="1675"/>
        <w:rPr>
          <w:rFonts w:ascii="Cambria" w:eastAsia="Cambria" w:hAnsi="Cambria" w:cs="Cambria"/>
          <w:sz w:val="24"/>
          <w:szCs w:val="24"/>
        </w:rPr>
      </w:pPr>
    </w:p>
    <w:p w:rsidR="001A5DFB" w:rsidRDefault="00F54D10">
      <w:pPr>
        <w:tabs>
          <w:tab w:val="left" w:pos="3640"/>
        </w:tabs>
        <w:spacing w:before="24"/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4. 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9" w:line="100" w:lineRule="exact"/>
        <w:rPr>
          <w:sz w:val="11"/>
          <w:szCs w:val="11"/>
        </w:rPr>
      </w:pPr>
    </w:p>
    <w:p w:rsidR="001A5DFB" w:rsidRDefault="00F54D10">
      <w:pPr>
        <w:tabs>
          <w:tab w:val="left" w:pos="3640"/>
        </w:tabs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7. 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2" w:line="120" w:lineRule="exact"/>
        <w:rPr>
          <w:sz w:val="12"/>
          <w:szCs w:val="12"/>
        </w:rPr>
      </w:pPr>
    </w:p>
    <w:p w:rsidR="001A5DFB" w:rsidRDefault="00F54D10">
      <w:pPr>
        <w:tabs>
          <w:tab w:val="left" w:pos="3640"/>
        </w:tabs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14.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9" w:line="100" w:lineRule="exact"/>
        <w:rPr>
          <w:sz w:val="11"/>
          <w:szCs w:val="11"/>
        </w:rPr>
      </w:pPr>
    </w:p>
    <w:p w:rsidR="001A5DFB" w:rsidRDefault="00F54D10">
      <w:pPr>
        <w:tabs>
          <w:tab w:val="left" w:pos="3640"/>
        </w:tabs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17.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10" w:line="100" w:lineRule="exact"/>
        <w:rPr>
          <w:sz w:val="11"/>
          <w:szCs w:val="11"/>
        </w:rPr>
      </w:pPr>
    </w:p>
    <w:p w:rsidR="001A5DFB" w:rsidRDefault="00F54D10">
      <w:pPr>
        <w:tabs>
          <w:tab w:val="left" w:pos="3640"/>
        </w:tabs>
        <w:ind w:left="167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19.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2" w:line="120" w:lineRule="exact"/>
        <w:rPr>
          <w:sz w:val="12"/>
          <w:szCs w:val="12"/>
        </w:rPr>
      </w:pPr>
    </w:p>
    <w:p w:rsidR="007D203C" w:rsidRDefault="007D203C">
      <w:pPr>
        <w:tabs>
          <w:tab w:val="left" w:pos="1440"/>
        </w:tabs>
        <w:spacing w:line="260" w:lineRule="exact"/>
        <w:jc w:val="right"/>
        <w:rPr>
          <w:rFonts w:ascii="Cambria" w:eastAsia="Cambria" w:hAnsi="Cambria" w:cs="Cambria"/>
          <w:position w:val="-1"/>
          <w:sz w:val="24"/>
          <w:szCs w:val="24"/>
        </w:rPr>
      </w:pPr>
    </w:p>
    <w:p w:rsidR="001A5DFB" w:rsidRDefault="00F54D10">
      <w:pPr>
        <w:tabs>
          <w:tab w:val="left" w:pos="1440"/>
        </w:tabs>
        <w:spacing w:line="260" w:lineRule="exact"/>
        <w:jc w:val="right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position w:val="-1"/>
          <w:sz w:val="24"/>
          <w:szCs w:val="24"/>
        </w:rPr>
        <w:t xml:space="preserve">Total   </w:t>
      </w:r>
      <w:r>
        <w:rPr>
          <w:rFonts w:ascii="Cambria" w:eastAsia="Cambria" w:hAnsi="Cambria" w:cs="Cambria"/>
          <w:position w:val="-1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  <w:u w:val="single" w:color="000000"/>
        </w:rPr>
        <w:tab/>
      </w:r>
    </w:p>
    <w:p w:rsidR="007D203C" w:rsidRDefault="00F54D10">
      <w:pPr>
        <w:tabs>
          <w:tab w:val="left" w:pos="1940"/>
        </w:tabs>
        <w:spacing w:before="24"/>
      </w:pPr>
      <w:r>
        <w:br w:type="column"/>
      </w:r>
    </w:p>
    <w:p w:rsidR="001A5DFB" w:rsidRDefault="00F54D10">
      <w:pPr>
        <w:tabs>
          <w:tab w:val="left" w:pos="1940"/>
        </w:tabs>
        <w:spacing w:before="24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2.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9" w:line="100" w:lineRule="exact"/>
        <w:rPr>
          <w:sz w:val="11"/>
          <w:szCs w:val="11"/>
        </w:rPr>
      </w:pPr>
    </w:p>
    <w:p w:rsidR="001A5DFB" w:rsidRDefault="00F54D10">
      <w:pPr>
        <w:tabs>
          <w:tab w:val="left" w:pos="1940"/>
        </w:tabs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8.  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2" w:line="120" w:lineRule="exact"/>
        <w:rPr>
          <w:sz w:val="12"/>
          <w:szCs w:val="12"/>
        </w:rPr>
      </w:pPr>
    </w:p>
    <w:p w:rsidR="001A5DFB" w:rsidRDefault="00F54D10">
      <w:pPr>
        <w:tabs>
          <w:tab w:val="left" w:pos="1940"/>
        </w:tabs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11.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9" w:line="100" w:lineRule="exact"/>
        <w:rPr>
          <w:sz w:val="11"/>
          <w:szCs w:val="11"/>
        </w:rPr>
      </w:pPr>
    </w:p>
    <w:p w:rsidR="001A5DFB" w:rsidRDefault="00F54D10">
      <w:pPr>
        <w:tabs>
          <w:tab w:val="left" w:pos="1940"/>
        </w:tabs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16.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10" w:line="100" w:lineRule="exact"/>
        <w:rPr>
          <w:sz w:val="11"/>
          <w:szCs w:val="11"/>
        </w:rPr>
      </w:pPr>
    </w:p>
    <w:p w:rsidR="001A5DFB" w:rsidRDefault="00F54D10">
      <w:pPr>
        <w:tabs>
          <w:tab w:val="left" w:pos="1940"/>
        </w:tabs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20.  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sz w:val="24"/>
          <w:szCs w:val="24"/>
          <w:u w:val="single" w:color="000000"/>
        </w:rPr>
        <w:tab/>
      </w:r>
    </w:p>
    <w:p w:rsidR="001A5DFB" w:rsidRDefault="001A5DFB">
      <w:pPr>
        <w:spacing w:before="2" w:line="120" w:lineRule="exact"/>
        <w:rPr>
          <w:sz w:val="12"/>
          <w:szCs w:val="12"/>
        </w:rPr>
      </w:pPr>
    </w:p>
    <w:p w:rsidR="007D203C" w:rsidRDefault="007D203C">
      <w:pPr>
        <w:tabs>
          <w:tab w:val="left" w:pos="2920"/>
        </w:tabs>
        <w:spacing w:line="260" w:lineRule="exact"/>
        <w:ind w:left="1476"/>
        <w:rPr>
          <w:rFonts w:ascii="Cambria" w:eastAsia="Cambria" w:hAnsi="Cambria" w:cs="Cambria"/>
          <w:position w:val="-1"/>
          <w:sz w:val="24"/>
          <w:szCs w:val="24"/>
        </w:rPr>
      </w:pPr>
    </w:p>
    <w:p w:rsidR="001A5DFB" w:rsidRDefault="00F54D10">
      <w:pPr>
        <w:tabs>
          <w:tab w:val="left" w:pos="2920"/>
        </w:tabs>
        <w:spacing w:line="260" w:lineRule="exact"/>
        <w:ind w:left="1476"/>
        <w:rPr>
          <w:rFonts w:ascii="Cambria" w:eastAsia="Cambria" w:hAnsi="Cambria" w:cs="Cambria"/>
          <w:sz w:val="24"/>
          <w:szCs w:val="24"/>
        </w:rPr>
        <w:sectPr w:rsidR="001A5DFB">
          <w:type w:val="continuous"/>
          <w:pgSz w:w="12240" w:h="15840"/>
          <w:pgMar w:top="1380" w:right="1400" w:bottom="280" w:left="1340" w:header="720" w:footer="720" w:gutter="0"/>
          <w:cols w:num="2" w:space="720" w:equalWidth="0">
            <w:col w:w="4527" w:space="758"/>
            <w:col w:w="4215"/>
          </w:cols>
        </w:sectPr>
      </w:pPr>
      <w:r>
        <w:rPr>
          <w:rFonts w:ascii="Cambria" w:eastAsia="Cambria" w:hAnsi="Cambria" w:cs="Cambria"/>
          <w:position w:val="-1"/>
          <w:sz w:val="24"/>
          <w:szCs w:val="24"/>
        </w:rPr>
        <w:t xml:space="preserve">Total   </w:t>
      </w:r>
      <w:r>
        <w:rPr>
          <w:rFonts w:ascii="Cambria" w:eastAsia="Cambria" w:hAnsi="Cambria" w:cs="Cambria"/>
          <w:position w:val="-1"/>
          <w:sz w:val="24"/>
          <w:szCs w:val="24"/>
          <w:u w:val="single" w:color="000000"/>
        </w:rPr>
        <w:t xml:space="preserve"> </w:t>
      </w:r>
      <w:r>
        <w:rPr>
          <w:rFonts w:ascii="Cambria" w:eastAsia="Cambria" w:hAnsi="Cambria" w:cs="Cambria"/>
          <w:position w:val="-1"/>
          <w:sz w:val="24"/>
          <w:szCs w:val="24"/>
          <w:u w:val="single" w:color="000000"/>
        </w:rPr>
        <w:tab/>
      </w:r>
    </w:p>
    <w:p w:rsidR="001A5DFB" w:rsidRDefault="001A5DFB">
      <w:pPr>
        <w:spacing w:before="8" w:line="140" w:lineRule="exact"/>
        <w:rPr>
          <w:sz w:val="15"/>
          <w:szCs w:val="15"/>
        </w:rPr>
      </w:pPr>
    </w:p>
    <w:p w:rsidR="001A5DFB" w:rsidRDefault="001A5DFB">
      <w:pPr>
        <w:spacing w:line="200" w:lineRule="exact"/>
      </w:pPr>
    </w:p>
    <w:p w:rsidR="001A5DFB" w:rsidRDefault="001A5DFB">
      <w:pPr>
        <w:spacing w:line="200" w:lineRule="exact"/>
      </w:pPr>
    </w:p>
    <w:p w:rsidR="001A5DFB" w:rsidRDefault="001A5DFB">
      <w:pPr>
        <w:spacing w:line="200" w:lineRule="exact"/>
      </w:pPr>
    </w:p>
    <w:p w:rsidR="001A5DFB" w:rsidRDefault="00F54D10" w:rsidP="007D203C">
      <w:pPr>
        <w:spacing w:before="26"/>
        <w:ind w:left="154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w w:val="99"/>
          <w:sz w:val="26"/>
          <w:szCs w:val="26"/>
        </w:rPr>
        <w:t>Interpreting</w:t>
      </w:r>
      <w:r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w w:val="99"/>
          <w:sz w:val="26"/>
          <w:szCs w:val="26"/>
        </w:rPr>
        <w:t>Your</w:t>
      </w:r>
      <w:r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w w:val="99"/>
          <w:sz w:val="26"/>
          <w:szCs w:val="26"/>
        </w:rPr>
        <w:t>Score</w:t>
      </w:r>
    </w:p>
    <w:p w:rsidR="001A5DFB" w:rsidRDefault="00F54D10" w:rsidP="007D203C">
      <w:pPr>
        <w:spacing w:before="69" w:line="280" w:lineRule="exact"/>
        <w:ind w:left="1540" w:right="65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Your score on these four components of Emotional Intelligence can range from a low of 5 to a high of 25.   Any component where your score is below 18 is an area in which you could improve.</w:t>
      </w:r>
    </w:p>
    <w:p w:rsidR="001A5DFB" w:rsidRDefault="001A5DFB" w:rsidP="007D203C">
      <w:pPr>
        <w:spacing w:before="19" w:line="220" w:lineRule="exact"/>
        <w:jc w:val="both"/>
        <w:rPr>
          <w:sz w:val="22"/>
          <w:szCs w:val="22"/>
        </w:rPr>
      </w:pPr>
    </w:p>
    <w:p w:rsidR="001A5DFB" w:rsidRDefault="00F54D10" w:rsidP="007D203C">
      <w:pPr>
        <w:ind w:left="1540" w:right="583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Emotional Intelligence is learnable and developmental.   Use feedback from others, mentoring within your organization or friendship circles, and books and seminars to develop in those areas.</w:t>
      </w:r>
    </w:p>
    <w:p w:rsidR="001A5DFB" w:rsidRDefault="001A5DFB" w:rsidP="007D203C">
      <w:pPr>
        <w:spacing w:before="18" w:line="220" w:lineRule="exact"/>
        <w:jc w:val="both"/>
        <w:rPr>
          <w:sz w:val="22"/>
          <w:szCs w:val="22"/>
        </w:rPr>
      </w:pPr>
    </w:p>
    <w:p w:rsidR="001A5DFB" w:rsidRDefault="001A5DFB" w:rsidP="007D203C">
      <w:pPr>
        <w:ind w:left="100" w:right="471"/>
        <w:jc w:val="both"/>
        <w:rPr>
          <w:rFonts w:ascii="Cambria" w:eastAsia="Cambria" w:hAnsi="Cambria" w:cs="Cambria"/>
          <w:sz w:val="16"/>
          <w:szCs w:val="16"/>
        </w:rPr>
      </w:pPr>
    </w:p>
    <w:sectPr w:rsidR="001A5DFB">
      <w:type w:val="continuous"/>
      <w:pgSz w:w="12240" w:h="15840"/>
      <w:pgMar w:top="13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7E0BEB"/>
    <w:multiLevelType w:val="hybridMultilevel"/>
    <w:tmpl w:val="0A968604"/>
    <w:lvl w:ilvl="0" w:tplc="0EA06B20">
      <w:start w:val="1"/>
      <w:numFmt w:val="decimal"/>
      <w:lvlText w:val="%1"/>
      <w:lvlJc w:val="left"/>
      <w:pPr>
        <w:ind w:left="1549" w:hanging="1005"/>
      </w:pPr>
      <w:rPr>
        <w:rFonts w:ascii="Calibri" w:eastAsia="Calibri" w:hAnsi="Calibri" w:cs="Calibri" w:hint="default"/>
        <w:w w:val="99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1" w15:restartNumberingAfterBreak="0">
    <w:nsid w:val="5AB8077E"/>
    <w:multiLevelType w:val="multilevel"/>
    <w:tmpl w:val="59929EC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DFB"/>
    <w:rsid w:val="000A1495"/>
    <w:rsid w:val="001702D9"/>
    <w:rsid w:val="001A5DFB"/>
    <w:rsid w:val="002B306C"/>
    <w:rsid w:val="002D70A1"/>
    <w:rsid w:val="002F3FFA"/>
    <w:rsid w:val="003529B7"/>
    <w:rsid w:val="003D206D"/>
    <w:rsid w:val="003F7D35"/>
    <w:rsid w:val="004B7E6F"/>
    <w:rsid w:val="007447D9"/>
    <w:rsid w:val="007D203C"/>
    <w:rsid w:val="008173F7"/>
    <w:rsid w:val="008428A4"/>
    <w:rsid w:val="00863DF0"/>
    <w:rsid w:val="008B712F"/>
    <w:rsid w:val="009550CF"/>
    <w:rsid w:val="009852CD"/>
    <w:rsid w:val="00B01179"/>
    <w:rsid w:val="00B11B4C"/>
    <w:rsid w:val="00BB5C5F"/>
    <w:rsid w:val="00BC5DBE"/>
    <w:rsid w:val="00C007E0"/>
    <w:rsid w:val="00F54D10"/>
    <w:rsid w:val="00F7414A"/>
    <w:rsid w:val="00FF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5ACD2456"/>
  <w15:docId w15:val="{D03E1C88-D422-4D8D-927E-D7376572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F54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45</cp:revision>
  <cp:lastPrinted>2022-02-07T23:06:00Z</cp:lastPrinted>
  <dcterms:created xsi:type="dcterms:W3CDTF">2022-02-07T20:19:00Z</dcterms:created>
  <dcterms:modified xsi:type="dcterms:W3CDTF">2023-11-08T19:32:00Z</dcterms:modified>
</cp:coreProperties>
</file>